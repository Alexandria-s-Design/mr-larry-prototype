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63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Header layout table"/>
      </w:tblPr>
      <w:tblGrid>
        <w:gridCol w:w="10936"/>
      </w:tblGrid>
      <w:tr w:rsidR="00A66B18" w:rsidRPr="0041428F" w14:paraId="13C2749C" w14:textId="77777777" w:rsidTr="00E204F6">
        <w:trPr>
          <w:trHeight w:val="174"/>
          <w:jc w:val="center"/>
        </w:trPr>
        <w:tc>
          <w:tcPr>
            <w:tcW w:w="10935" w:type="dxa"/>
          </w:tcPr>
          <w:p w14:paraId="05FE9C65" w14:textId="77777777" w:rsidR="00A66B18" w:rsidRPr="0041428F" w:rsidRDefault="00A66B18" w:rsidP="00A66B18">
            <w:pPr>
              <w:pStyle w:val="ContactInfo"/>
              <w:rPr>
                <w:color w:val="000000" w:themeColor="text1"/>
              </w:rPr>
            </w:pPr>
            <w:r w:rsidRPr="0041428F">
              <w:rPr>
                <w:noProof/>
                <w:color w:val="000000" w:themeColor="text1"/>
              </w:rPr>
              <mc:AlternateContent>
                <mc:Choice Requires="wps">
                  <w:drawing>
                    <wp:inline distT="0" distB="0" distL="0" distR="0" wp14:anchorId="1C01A09C" wp14:editId="0191790A">
                      <wp:extent cx="3030071" cy="407670"/>
                      <wp:effectExtent l="19050" t="19050" r="18415" b="26035"/>
                      <wp:docPr id="18" name="Shape 6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DA099E0-27DA-42BD-9D42-E4CA07B78FD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30071" cy="407670"/>
                              </a:xfrm>
                              <a:prstGeom prst="rect">
                                <a:avLst/>
                              </a:prstGeom>
                              <a:ln w="38100">
                                <a:solidFill>
                                  <a:schemeClr val="bg1"/>
                                </a:solidFill>
                                <a:miter lim="400000"/>
                              </a:ln>
                              <a:extLst>
                                <a:ext uri="{C572A759-6A51-4108-AA02-DFA0A04FC94B}">
                                  <ma14:wrappingTextBoxFlag xmlns:lc="http://schemas.openxmlformats.org/drawingml/2006/lockedCanvas" xmlns="" xmlns:ma14="http://schemas.microsoft.com/office/mac/drawingml/2011/main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val="1"/>
                                </a:ext>
                              </a:extLst>
                            </wps:spPr>
                            <wps:txbx>
                              <w:txbxContent>
                                <w:p w14:paraId="704FF761" w14:textId="1F676287" w:rsidR="00A66B18" w:rsidRPr="00AA089B" w:rsidRDefault="00E234A3" w:rsidP="00AA089B">
                                  <w:pPr>
                                    <w:pStyle w:val="Logo"/>
                                  </w:pPr>
                                  <w:r>
                                    <w:t>Alexandria</w:t>
                                  </w:r>
                                  <w:r>
                                    <w:t>’</w:t>
                                  </w:r>
                                  <w:r>
                                    <w:t>s Design</w:t>
                                  </w:r>
                                </w:p>
                              </w:txbxContent>
                            </wps:txbx>
                            <wps:bodyPr wrap="square" lIns="19050" tIns="19050" rIns="19050" bIns="19050" anchor="ctr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C01A09C" id="Shape 61" o:spid="_x0000_s1026" style="width:238.6pt;height: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" filled="f" strokecolor="white [3212]" strokeweight="3pt">
                      <v:stroke miterlimit="4"/>
                      <v:textbox style="mso-fit-shape-to-text:t" inset="1.5pt,1.5pt,1.5pt,1.5pt">
                        <w:txbxContent>
                          <w:p w14:paraId="704FF761" w14:textId="1F676287" w:rsidR="00A66B18" w:rsidRPr="00AA089B" w:rsidRDefault="00E234A3" w:rsidP="00AA089B">
                            <w:pPr>
                              <w:pStyle w:val="Logo"/>
                            </w:pPr>
                            <w:r>
                              <w:t>Alexandria</w:t>
                            </w:r>
                            <w:r>
                              <w:t>’</w:t>
                            </w:r>
                            <w:r>
                              <w:t>s Design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615018" w:rsidRPr="0041428F" w14:paraId="70863C60" w14:textId="77777777" w:rsidTr="00E204F6">
        <w:trPr>
          <w:trHeight w:val="1739"/>
          <w:jc w:val="center"/>
        </w:trPr>
        <w:tc>
          <w:tcPr>
            <w:tcW w:w="10935" w:type="dxa"/>
            <w:vAlign w:val="bottom"/>
          </w:tcPr>
          <w:p w14:paraId="70F2A16C" w14:textId="06A2C76C" w:rsidR="003E24DF" w:rsidRPr="0041428F" w:rsidRDefault="00E234A3" w:rsidP="00A66B18">
            <w:pPr>
              <w:pStyle w:val="ContactInfo"/>
            </w:pPr>
            <w:r>
              <w:t>Moreno Valley, CA</w:t>
            </w:r>
          </w:p>
          <w:p w14:paraId="2727A9BE" w14:textId="3FA06767" w:rsidR="003E24DF" w:rsidRPr="00A66B18" w:rsidRDefault="00E234A3" w:rsidP="00A66B18">
            <w:pPr>
              <w:pStyle w:val="ContactInfo"/>
            </w:pPr>
            <w:r>
              <w:rPr>
                <w:rStyle w:val="Strong"/>
                <w:b w:val="0"/>
                <w:bCs w:val="0"/>
              </w:rPr>
              <w:t>310-709-4893</w:t>
            </w:r>
          </w:p>
          <w:p w14:paraId="33F59C9F" w14:textId="629AC886" w:rsidR="003E24DF" w:rsidRPr="0041428F" w:rsidRDefault="003E24DF" w:rsidP="00A66B18">
            <w:pPr>
              <w:pStyle w:val="ContactInfo"/>
              <w:rPr>
                <w:color w:val="000000" w:themeColor="text1"/>
              </w:rPr>
            </w:pPr>
          </w:p>
        </w:tc>
      </w:tr>
    </w:tbl>
    <w:p w14:paraId="3C18476E" w14:textId="71416B16" w:rsidR="00A66B18" w:rsidRPr="00A66B18" w:rsidRDefault="00E234A3" w:rsidP="00A66B18">
      <w:pPr>
        <w:pStyle w:val="Recipient"/>
      </w:pPr>
      <w:r>
        <w:t>Life Dreams Wealth</w:t>
      </w:r>
    </w:p>
    <w:p w14:paraId="0A791C88" w14:textId="182855FD" w:rsidR="00A66B18" w:rsidRPr="0041428F" w:rsidRDefault="00E234A3" w:rsidP="00A66B18">
      <w:pPr>
        <w:rPr>
          <w:color w:val="000000" w:themeColor="text1"/>
        </w:rPr>
      </w:pPr>
      <w:r>
        <w:rPr>
          <w:color w:val="000000" w:themeColor="text1"/>
        </w:rPr>
        <w:t>Long Beach, CA</w:t>
      </w:r>
    </w:p>
    <w:p w14:paraId="5FFDB09F" w14:textId="5C157F36" w:rsidR="00AB4F1B" w:rsidRDefault="00E234A3" w:rsidP="00E234A3">
      <w:pPr>
        <w:pStyle w:val="Salutation"/>
      </w:pPr>
      <w:r>
        <w:t>Proposal Scope Estimates – Nutrition Unit MVP</w:t>
      </w:r>
      <w:r>
        <w:br/>
      </w:r>
      <w:r>
        <w:br/>
      </w:r>
      <w:r w:rsidR="00E204F6">
        <w:t xml:space="preserve">1. </w:t>
      </w:r>
      <w:r>
        <w:t xml:space="preserve">Storyboard and Instructional Design </w:t>
      </w:r>
      <w:r w:rsidR="00E204F6">
        <w:br/>
      </w:r>
      <w:r>
        <w:t>Built from scratch no previous PowerPoint</w:t>
      </w:r>
      <w:r w:rsidR="00E204F6">
        <w:br/>
        <w:t>Developing Learning Sequences – Graphic design of content – Finding Content-Consulting with SME</w:t>
      </w:r>
      <w:r>
        <w:br/>
        <w:t>Hourly Rate $100.00</w:t>
      </w:r>
      <w:r>
        <w:tab/>
      </w:r>
      <w:r>
        <w:tab/>
        <w:t xml:space="preserve">Design Hours = </w:t>
      </w:r>
      <w:r w:rsidR="00E204F6">
        <w:t>20</w:t>
      </w:r>
      <w:r w:rsidR="00E204F6">
        <w:tab/>
      </w:r>
      <w:r w:rsidR="00E204F6">
        <w:tab/>
      </w:r>
      <w:r w:rsidR="00E204F6">
        <w:tab/>
        <w:t>$2,000</w:t>
      </w:r>
      <w:r w:rsidR="00174B36">
        <w:br/>
      </w:r>
      <w:r w:rsidR="00174B36">
        <w:br/>
      </w:r>
      <w:r w:rsidR="00E204F6">
        <w:t>2. Level 3 Advanced Simulation – 3D World Part A</w:t>
      </w:r>
      <w:r w:rsidR="00E204F6">
        <w:br/>
        <w:t>Built from Scratch – Design and Content Sourcing</w:t>
      </w:r>
      <w:r w:rsidR="00DE73A1">
        <w:t xml:space="preserve"> – Graphing Design</w:t>
      </w:r>
      <w:r w:rsidR="00DE5351">
        <w:br/>
        <w:t>Hourly Rate $100.00</w:t>
      </w:r>
      <w:r w:rsidR="00DE5351">
        <w:tab/>
      </w:r>
      <w:r w:rsidR="00DE5351">
        <w:tab/>
        <w:t xml:space="preserve">Design Hours = </w:t>
      </w:r>
      <w:r w:rsidR="00174B36">
        <w:t>2</w:t>
      </w:r>
      <w:r w:rsidR="001E1975">
        <w:t>00</w:t>
      </w:r>
      <w:r w:rsidR="00174B36">
        <w:tab/>
      </w:r>
      <w:r w:rsidR="00174B36">
        <w:tab/>
      </w:r>
      <w:r w:rsidR="00174B36">
        <w:tab/>
        <w:t>$2</w:t>
      </w:r>
      <w:r w:rsidR="001E1975">
        <w:t>0,000</w:t>
      </w:r>
      <w:r w:rsidR="00E204F6">
        <w:br/>
      </w:r>
      <w:r w:rsidR="00174B36">
        <w:br/>
      </w:r>
      <w:r w:rsidR="00E204F6">
        <w:t>3. Level 3 Advanced Simulation – Scenario Branching</w:t>
      </w:r>
      <w:r w:rsidR="00E204F6">
        <w:br/>
        <w:t>Built from Scratch</w:t>
      </w:r>
      <w:r w:rsidR="00174B36">
        <w:br/>
        <w:t>Hourly Rate $100.00</w:t>
      </w:r>
      <w:r w:rsidR="00174B36">
        <w:tab/>
      </w:r>
      <w:r w:rsidR="00174B36">
        <w:tab/>
        <w:t>Design Hours = 150</w:t>
      </w:r>
      <w:r w:rsidR="00174B36">
        <w:tab/>
      </w:r>
      <w:r w:rsidR="00174B36">
        <w:tab/>
      </w:r>
      <w:r w:rsidR="00174B36">
        <w:tab/>
        <w:t>$15,000</w:t>
      </w:r>
      <w:r w:rsidR="00E204F6">
        <w:br/>
      </w:r>
      <w:r w:rsidR="00174B36">
        <w:br/>
      </w:r>
      <w:r w:rsidR="00E204F6">
        <w:t>4. Video Creations</w:t>
      </w:r>
      <w:r w:rsidR="00174B36">
        <w:t xml:space="preserve"> (Level 3)</w:t>
      </w:r>
      <w:r w:rsidR="00174B36">
        <w:br/>
      </w:r>
      <w:r w:rsidR="00174B36">
        <w:t>*Videos Design $100.00</w:t>
      </w:r>
      <w:r w:rsidR="00174B36">
        <w:tab/>
        <w:t xml:space="preserve">Design/Edit Hours = </w:t>
      </w:r>
      <w:r w:rsidR="00AB4F1B">
        <w:t>199</w:t>
      </w:r>
      <w:r w:rsidR="00174B36">
        <w:tab/>
      </w:r>
      <w:r w:rsidR="00174B36">
        <w:tab/>
        <w:t>$</w:t>
      </w:r>
      <w:r w:rsidR="00AB4F1B">
        <w:t>19,900</w:t>
      </w:r>
      <w:r w:rsidR="0045721B">
        <w:br/>
        <w:t xml:space="preserve">Script, </w:t>
      </w:r>
      <w:r w:rsidR="00AB4F1B">
        <w:t>Production, Editing</w:t>
      </w:r>
      <w:r w:rsidR="00AB4F1B">
        <w:tab/>
      </w:r>
      <w:r w:rsidR="00174B36">
        <w:br/>
      </w:r>
      <w:r w:rsidR="00174B36">
        <w:br/>
        <w:t xml:space="preserve">5. Deployment – LMS – Testing </w:t>
      </w:r>
      <w:r w:rsidR="0045721B">
        <w:t>–</w:t>
      </w:r>
      <w:r w:rsidR="00174B36">
        <w:t xml:space="preserve"> </w:t>
      </w:r>
      <w:r w:rsidR="0045721B">
        <w:t>Revisions</w:t>
      </w:r>
      <w:r w:rsidR="0045721B">
        <w:br/>
        <w:t>Hourly Rate $100.00</w:t>
      </w:r>
      <w:r w:rsidR="0045721B">
        <w:tab/>
      </w:r>
      <w:r w:rsidR="0045721B">
        <w:tab/>
        <w:t>Design Hours = 100</w:t>
      </w:r>
      <w:r w:rsidR="0045721B">
        <w:tab/>
      </w:r>
      <w:r w:rsidR="0045721B">
        <w:tab/>
      </w:r>
      <w:r w:rsidR="0045721B">
        <w:tab/>
        <w:t>$10,000</w:t>
      </w:r>
    </w:p>
    <w:p w14:paraId="1F5D508C" w14:textId="5113991B" w:rsidR="00E234A3" w:rsidRPr="00E4786A" w:rsidRDefault="00AB4F1B" w:rsidP="00E234A3">
      <w:pPr>
        <w:pStyle w:val="Salutation"/>
      </w:pPr>
      <w:r>
        <w:t>S</w:t>
      </w:r>
      <w:r w:rsidR="00E234A3">
        <w:t>toryboarding, Instructional Design,</w:t>
      </w:r>
      <w:r w:rsidR="00E51857">
        <w:t xml:space="preserve"> </w:t>
      </w:r>
      <w:r w:rsidR="00E234A3">
        <w:t>Video Designs, 3D Virtual Simulation, Scenario Branching</w:t>
      </w:r>
      <w:r w:rsidR="00E234A3">
        <w:br/>
      </w:r>
      <w:r w:rsidR="00E234A3">
        <w:br/>
      </w:r>
      <w:bookmarkStart w:id="0" w:name="_GoBack"/>
      <w:bookmarkEnd w:id="0"/>
    </w:p>
    <w:sectPr w:rsidR="00E234A3" w:rsidRPr="00E4786A" w:rsidSect="00A66B18">
      <w:headerReference w:type="default" r:id="rId9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A709F5" w14:textId="77777777" w:rsidR="005E43FC" w:rsidRDefault="005E43FC" w:rsidP="00A66B18">
      <w:pPr>
        <w:spacing w:before="0" w:after="0"/>
      </w:pPr>
      <w:r>
        <w:separator/>
      </w:r>
    </w:p>
  </w:endnote>
  <w:endnote w:type="continuationSeparator" w:id="0">
    <w:p w14:paraId="23C6A0B8" w14:textId="77777777" w:rsidR="005E43FC" w:rsidRDefault="005E43FC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Franklin Gothic Book">
    <w:altName w:val="Franklin Gothic Book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79BF1B" w14:textId="77777777" w:rsidR="005E43FC" w:rsidRDefault="005E43FC" w:rsidP="00A66B18">
      <w:pPr>
        <w:spacing w:before="0" w:after="0"/>
      </w:pPr>
      <w:r>
        <w:separator/>
      </w:r>
    </w:p>
  </w:footnote>
  <w:footnote w:type="continuationSeparator" w:id="0">
    <w:p w14:paraId="3C984F2C" w14:textId="77777777" w:rsidR="005E43FC" w:rsidRDefault="005E43FC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2D0A0F" w14:textId="77777777" w:rsidR="00A66B18" w:rsidRDefault="00A66B18">
    <w:pPr>
      <w:pStyle w:val="Header"/>
    </w:pPr>
    <w:r w:rsidRPr="0041428F"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B7FEA90" wp14:editId="55567193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070"/>
              <wp:effectExtent l="0" t="0" r="0" b="0"/>
              <wp:wrapNone/>
              <wp:docPr id="19" name="Graphic 17" descr="Curved accent shapes that collectively build the header design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50" cy="3030070"/>
                        <a:chOff x="-7144" y="-7144"/>
                        <a:chExt cx="6005513" cy="1924050"/>
                      </a:xfrm>
                    </wpg:grpSpPr>
                    <wps:wsp>
                      <wps:cNvPr id="20" name="Freeform: Shape 20"/>
                      <wps:cNvSpPr/>
                      <wps:spPr>
                        <a:xfrm>
                          <a:off x="2121694" y="-7144"/>
                          <a:ext cx="3876675" cy="1762125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Freeform: Shape 22"/>
                      <wps:cNvSpPr/>
                      <wps:spPr>
                        <a:xfrm>
                          <a:off x="-7144" y="-7144"/>
                          <a:ext cx="6000750" cy="1924050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1699736 h 1924050"/>
                            <a:gd name="connsiteX1" fmla="*/ 2934176 w 6000750"/>
                            <a:gd name="connsiteY1" fmla="*/ 1484471 h 1924050"/>
                            <a:gd name="connsiteX2" fmla="*/ 5998369 w 6000750"/>
                            <a:gd name="connsiteY2" fmla="*/ 893921 h 1924050"/>
                            <a:gd name="connsiteX3" fmla="*/ 5998369 w 6000750"/>
                            <a:gd name="connsiteY3" fmla="*/ 7144 h 1924050"/>
                            <a:gd name="connsiteX4" fmla="*/ 7144 w 6000750"/>
                            <a:gd name="connsiteY4" fmla="*/ 7144 h 1924050"/>
                            <a:gd name="connsiteX5" fmla="*/ 7144 w 6000750"/>
                            <a:gd name="connsiteY5" fmla="*/ 1699736 h 1924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Freeform: Shape 23"/>
                      <wps:cNvSpPr/>
                      <wps:spPr>
                        <a:xfrm>
                          <a:off x="-7144" y="-7144"/>
                          <a:ext cx="6000750" cy="904875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Freeform: Shape 24"/>
                      <wps:cNvSpPr/>
                      <wps:spPr>
                        <a:xfrm>
                          <a:off x="3176111" y="924401"/>
                          <a:ext cx="2819400" cy="828675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 scaled="1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4DAAD19" id="Graphic 17" o:spid="_x0000_s1026" alt="Curved accent shapes that collectively build the header design" style="position:absolute;margin-left:-36pt;margin-top:-36pt;width:649.5pt;height:238.6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">
              <v:shape id="Freeform: Shape 20" o:spid="_x0000_s1027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" path="m3869531,1359694v,,-489585,474345,-1509712,384810c1339691,1654969,936784,1180624,7144,1287304l7144,7144r3862387,l3869531,1359694xe" fillcolor="#009dd9 [3205]" stroked="f">
                <v:stroke joinstyle="miter"/>
                <v:path arrowok="t" o:connecttype="custom" o:connectlocs="3869531,1359694;2359819,1744504;7144,1287304;7144,7144;3869531,7144;3869531,1359694" o:connectangles="0,0,0,0,0,0"/>
              </v:shape>
              <v:shape id="Freeform: Shape 22" o:spid="_x0000_s1028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" path="m7144,1699736v,,1403032,618173,2927032,-215265c4459129,651986,5998369,893921,5998369,893921r,-886777l7144,7144r,1692592xe" fillcolor="#17406d [3204]" stroked="f">
                <v:stroke joinstyle="miter"/>
                <v:path arrowok="t" o:connecttype="custom" o:connectlocs="7144,1699736;2934176,1484471;5998369,893921;5998369,7144;7144,7144;7144,1699736" o:connectangles="0,0,0,0,0,0"/>
              </v:shape>
              <v:shape id="Freeform: Shape 23" o:spid="_x0000_s1029" style="position:absolute;left:-71;top:-71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" path="m7144,7144r,606742c647224,1034891,2136934,964406,3546634,574834,4882039,205264,5998369,893921,5998369,893921r,-886777l7144,7144xe" fillcolor="#17406d [3204]" stroked="f">
                <v:fill color2="#4389d7 [1940]" rotate="t" angle="90" focus="100%" type="gradient"/>
                <v:stroke joinstyle="miter"/>
                <v:path arrowok="t" o:connecttype="custom" o:connectlocs="7144,7144;7144,613886;3546634,574834;5998369,893921;5998369,7144;7144,7144" o:connectangles="0,0,0,0,0,0"/>
              </v:shape>
              <v:shape id="Freeform: Shape 24" o:spid="_x0000_s1030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" path="m7144,481489c380524,602456,751999,764381,1305401,812959,2325529,902494,2815114,428149,2815114,428149r,-421005c2332196,236696,1376839,568166,7144,481489xe" fillcolor="#009dd9 [3205]" stroked="f">
                <v:fill color2="#0075a2 [2405]" angle="90" focus="100%" type="gradient"/>
                <v:stroke joinstyle="miter"/>
                <v:path arrowok="t" o:connecttype="custom" o:connectlocs="7144,481489;1305401,812959;2815114,428149;2815114,7144;7144,481489" o:connectangles="0,0,0,0,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4A3"/>
    <w:rsid w:val="00083BAA"/>
    <w:rsid w:val="0010680C"/>
    <w:rsid w:val="00152B0B"/>
    <w:rsid w:val="00174B36"/>
    <w:rsid w:val="001766D6"/>
    <w:rsid w:val="00192419"/>
    <w:rsid w:val="001C270D"/>
    <w:rsid w:val="001E1975"/>
    <w:rsid w:val="001E2320"/>
    <w:rsid w:val="00214E28"/>
    <w:rsid w:val="00352B81"/>
    <w:rsid w:val="00394757"/>
    <w:rsid w:val="003A0150"/>
    <w:rsid w:val="003E24DF"/>
    <w:rsid w:val="0041428F"/>
    <w:rsid w:val="0045721B"/>
    <w:rsid w:val="004A2B0D"/>
    <w:rsid w:val="005C2210"/>
    <w:rsid w:val="005E43FC"/>
    <w:rsid w:val="00615018"/>
    <w:rsid w:val="0062123A"/>
    <w:rsid w:val="00646E75"/>
    <w:rsid w:val="006F6F10"/>
    <w:rsid w:val="00783E79"/>
    <w:rsid w:val="007B5AE8"/>
    <w:rsid w:val="007F5192"/>
    <w:rsid w:val="00A26FE7"/>
    <w:rsid w:val="00A66B18"/>
    <w:rsid w:val="00A6783B"/>
    <w:rsid w:val="00A96CF8"/>
    <w:rsid w:val="00AA089B"/>
    <w:rsid w:val="00AB4F1B"/>
    <w:rsid w:val="00AE1388"/>
    <w:rsid w:val="00AF3982"/>
    <w:rsid w:val="00B50294"/>
    <w:rsid w:val="00B57D6E"/>
    <w:rsid w:val="00C701F7"/>
    <w:rsid w:val="00C70786"/>
    <w:rsid w:val="00D10958"/>
    <w:rsid w:val="00D66593"/>
    <w:rsid w:val="00DE5351"/>
    <w:rsid w:val="00DE6DA2"/>
    <w:rsid w:val="00DE73A1"/>
    <w:rsid w:val="00DF2D30"/>
    <w:rsid w:val="00E204F6"/>
    <w:rsid w:val="00E234A3"/>
    <w:rsid w:val="00E4786A"/>
    <w:rsid w:val="00E51857"/>
    <w:rsid w:val="00E55D74"/>
    <w:rsid w:val="00E6540C"/>
    <w:rsid w:val="00E81E2A"/>
    <w:rsid w:val="00EE0952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D76455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Heading1">
    <w:name w:val="heading 1"/>
    <w:basedOn w:val="Normal"/>
    <w:next w:val="Normal"/>
    <w:link w:val="Heading1Cha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Recipient">
    <w:name w:val="Recipient"/>
    <w:basedOn w:val="Norma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Salutation">
    <w:name w:val="Salutation"/>
    <w:basedOn w:val="Normal"/>
    <w:link w:val="SalutationChar"/>
    <w:uiPriority w:val="4"/>
    <w:unhideWhenUsed/>
    <w:qFormat/>
    <w:rsid w:val="00A66B18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A6783B"/>
    <w:pPr>
      <w:spacing w:before="480" w:after="960"/>
    </w:pPr>
  </w:style>
  <w:style w:type="character" w:customStyle="1" w:styleId="ClosingChar">
    <w:name w:val="Closing Char"/>
    <w:basedOn w:val="DefaultParagraphFont"/>
    <w:link w:val="Closing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Signature">
    <w:name w:val="Signature"/>
    <w:basedOn w:val="Normal"/>
    <w:link w:val="SignatureCha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SignatureChar">
    <w:name w:val="Signature Char"/>
    <w:basedOn w:val="DefaultParagraphFont"/>
    <w:link w:val="Signature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E24DF"/>
    <w:pPr>
      <w:spacing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Strong">
    <w:name w:val="Strong"/>
    <w:basedOn w:val="DefaultParagraphFont"/>
    <w:uiPriority w:val="1"/>
    <w:semiHidden/>
    <w:rsid w:val="003E24DF"/>
    <w:rPr>
      <w:b/>
      <w:bCs/>
    </w:rPr>
  </w:style>
  <w:style w:type="paragraph" w:customStyle="1" w:styleId="ContactInfo">
    <w:name w:val="Contact Info"/>
    <w:basedOn w:val="Norma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Heading2Char">
    <w:name w:val="Heading 2 Char"/>
    <w:basedOn w:val="DefaultParagraphFont"/>
    <w:link w:val="Heading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PlaceholderText">
    <w:name w:val="Placeholder Text"/>
    <w:basedOn w:val="DefaultParagraphFont"/>
    <w:uiPriority w:val="99"/>
    <w:semiHidden/>
    <w:rsid w:val="001766D6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Logo">
    <w:name w:val="Logo"/>
    <w:basedOn w:val="Normal"/>
    <w:next w:val="Normal"/>
    <w:link w:val="LogoChar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LogoChar">
    <w:name w:val="Logo Char"/>
    <w:basedOn w:val="DefaultParagraphFont"/>
    <w:link w:val="Logo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inja\AppData\Local\Microsoft\Office\16.0\DTS\en-US%7b8A1FD972-2F34-4F75-AEB4-24901F5E1C46%7d\%7b45ED1EB4-364C-4A50-ACE5-796D20DB9EED%7dtf56348247_win32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72AD07-53A3-41FC-A530-2744C14395A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EA04023A-A2A1-445E-8B7C-04FB2DBA59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D5B660-4932-4A22-8C59-4E5235DA8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{45ED1EB4-364C-4A50-ACE5-796D20DB9EED}tf56348247_win32</Template>
  <TotalTime>0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2020-11-07T10:01:00Z</dcterms:created>
  <dcterms:modified xsi:type="dcterms:W3CDTF">2020-11-07T17:42:00Z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